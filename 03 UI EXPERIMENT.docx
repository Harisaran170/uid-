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BE1C" w14:textId="77777777" w:rsidR="00A9204E" w:rsidRDefault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EXPERIMENT :  03</w:t>
      </w:r>
    </w:p>
    <w:p w14:paraId="15AAECED" w14:textId="77777777" w:rsidR="00F5110D" w:rsidRDefault="00F5110D">
      <w:pPr>
        <w:rPr>
          <w:sz w:val="32"/>
          <w:szCs w:val="32"/>
          <w:lang w:val="en-IN"/>
        </w:rPr>
      </w:pPr>
    </w:p>
    <w:p w14:paraId="594FEEC7" w14:textId="77777777" w:rsidR="00F5110D" w:rsidRPr="00F5110D" w:rsidRDefault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NAME : HARISARAN.A                          ROLL NO : 240701170      </w:t>
      </w:r>
    </w:p>
    <w:p w14:paraId="6A882859" w14:textId="77777777" w:rsidR="00F5110D" w:rsidRDefault="00F5110D">
      <w:pPr>
        <w:rPr>
          <w:lang w:val="en-IN"/>
        </w:rPr>
      </w:pPr>
    </w:p>
    <w:p w14:paraId="0480D94B" w14:textId="77777777" w:rsidR="00F5110D" w:rsidRDefault="00F5110D">
      <w:pPr>
        <w:rPr>
          <w:lang w:val="en-IN"/>
        </w:rPr>
      </w:pPr>
    </w:p>
    <w:p w14:paraId="5E1CC87E" w14:textId="77777777" w:rsidR="00F5110D" w:rsidRDefault="00F5110D">
      <w:pPr>
        <w:rPr>
          <w:lang w:val="en-IN"/>
        </w:rPr>
      </w:pPr>
    </w:p>
    <w:p w14:paraId="11447719" w14:textId="77777777" w:rsidR="00F5110D" w:rsidRDefault="00F5110D">
      <w:pPr>
        <w:rPr>
          <w:lang w:val="en-IN"/>
        </w:rPr>
      </w:pPr>
    </w:p>
    <w:p w14:paraId="0A99AE16" w14:textId="77777777" w:rsidR="00F5110D" w:rsidRDefault="00F5110D">
      <w:pPr>
        <w:rPr>
          <w:lang w:val="en-IN"/>
        </w:rPr>
      </w:pPr>
    </w:p>
    <w:p w14:paraId="44B837B7" w14:textId="77777777" w:rsidR="00F5110D" w:rsidRDefault="00F5110D">
      <w:pPr>
        <w:rPr>
          <w:lang w:val="en-IN"/>
        </w:rPr>
      </w:pPr>
    </w:p>
    <w:p w14:paraId="6A3E4A62" w14:textId="77777777" w:rsidR="00F5110D" w:rsidRDefault="00F5110D">
      <w:pPr>
        <w:rPr>
          <w:lang w:val="en-IN"/>
        </w:rPr>
      </w:pPr>
    </w:p>
    <w:p w14:paraId="72B888C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import tkinter as tk</w:t>
      </w:r>
    </w:p>
    <w:p w14:paraId="2C656D0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from tkinter import ttk, messagebox</w:t>
      </w:r>
    </w:p>
    <w:p w14:paraId="4A147AE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0EBB2C09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3D95196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convert():</w:t>
      </w:r>
    </w:p>
    <w:p w14:paraId="1BFB7C5A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try:</w:t>
      </w:r>
    </w:p>
    <w:p w14:paraId="19DE419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value = float(entry_value.get())</w:t>
      </w:r>
    </w:p>
    <w:p w14:paraId="7E862C5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category = combo_category.get()</w:t>
      </w:r>
    </w:p>
    <w:p w14:paraId="7C600F8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conversion = combo_conversion.get()</w:t>
      </w:r>
    </w:p>
    <w:p w14:paraId="0C41572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41B8952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if category == "Length":</w:t>
      </w:r>
    </w:p>
    <w:p w14:paraId="613E14C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"Kilometer to Meter":</w:t>
      </w:r>
    </w:p>
    <w:p w14:paraId="25AF6DC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56127B0D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meters")</w:t>
      </w:r>
    </w:p>
    <w:p w14:paraId="1E0777D1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F8C5B7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elif conversion == "Meter to Kilometer":</w:t>
      </w:r>
    </w:p>
    <w:p w14:paraId="669D326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/ 1000</w:t>
      </w:r>
    </w:p>
    <w:p w14:paraId="37A37B4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kilometers")</w:t>
      </w:r>
    </w:p>
    <w:p w14:paraId="15BD0ED0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0EE080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elif category == "Mass":</w:t>
      </w:r>
    </w:p>
    <w:p w14:paraId="16B5919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"Kilogram to Gram":</w:t>
      </w:r>
    </w:p>
    <w:p w14:paraId="4E9EFA1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value * 1000</w:t>
      </w:r>
    </w:p>
    <w:p w14:paraId="43EC181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grams")</w:t>
      </w:r>
    </w:p>
    <w:p w14:paraId="53653A38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D77469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elif conversion == "Gram to Kilogram":</w:t>
      </w:r>
    </w:p>
    <w:p w14:paraId="13DBFD4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            result = value / 1000</w:t>
      </w:r>
    </w:p>
    <w:p w14:paraId="799142E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kilograms")</w:t>
      </w:r>
    </w:p>
    <w:p w14:paraId="54C12A4E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180D2C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elif category == "Temperature":</w:t>
      </w:r>
    </w:p>
    <w:p w14:paraId="1622A0A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if conversion == "Celsius to Fahrenheit":</w:t>
      </w:r>
    </w:p>
    <w:p w14:paraId="49797B9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* 9/5) + 32</w:t>
      </w:r>
    </w:p>
    <w:p w14:paraId="5486F25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°F")</w:t>
      </w:r>
    </w:p>
    <w:p w14:paraId="580B22E8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3E47066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elif conversion == "Fahrenheit to Celsius":</w:t>
      </w:r>
    </w:p>
    <w:p w14:paraId="45CE963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result = (value - 32) * 5/9</w:t>
      </w:r>
    </w:p>
    <w:p w14:paraId="2166415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    output_label.config(text=f"Result: {result} °C")</w:t>
      </w:r>
    </w:p>
    <w:p w14:paraId="6AE522EF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37A087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else:</w:t>
      </w:r>
    </w:p>
    <w:p w14:paraId="2BA458F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messagebox.showerror("Error", "Invalid selection!")</w:t>
      </w:r>
    </w:p>
    <w:p w14:paraId="5AF69097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4015D0EA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except ValueError:</w:t>
      </w:r>
    </w:p>
    <w:p w14:paraId="1FFC759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messagebox.showerror("Error", "Please enter a valid number!")</w:t>
      </w:r>
    </w:p>
    <w:p w14:paraId="3338718F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76941E9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3C123BA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update_options(event):</w:t>
      </w:r>
    </w:p>
    <w:p w14:paraId="2287050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category = combo_category.get()</w:t>
      </w:r>
    </w:p>
    <w:p w14:paraId="30D8C07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065BCCA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if category == "Length":</w:t>
      </w:r>
    </w:p>
    <w:p w14:paraId="0AC5EF9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combo_conversion['values'] = (</w:t>
      </w:r>
    </w:p>
    <w:p w14:paraId="6685490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"Kilometer to Meter",</w:t>
      </w:r>
    </w:p>
    <w:p w14:paraId="22503F5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"Meter to Kilometer"</w:t>
      </w:r>
    </w:p>
    <w:p w14:paraId="7B9B526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10B56382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9B7324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elif category == "Mass":</w:t>
      </w:r>
    </w:p>
    <w:p w14:paraId="2411265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combo_conversion['values'] = (</w:t>
      </w:r>
    </w:p>
    <w:p w14:paraId="40F888D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"Kilogram to Gram",</w:t>
      </w:r>
    </w:p>
    <w:p w14:paraId="19A63A2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"Gram to Kilogram"</w:t>
      </w:r>
    </w:p>
    <w:p w14:paraId="1912D8A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030DF4EE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497A10C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elif category == "Temperature":</w:t>
      </w:r>
    </w:p>
    <w:p w14:paraId="6AE24C4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combo_conversion['values'] = (</w:t>
      </w:r>
    </w:p>
    <w:p w14:paraId="06943FA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"Celsius to Fahrenheit",</w:t>
      </w:r>
    </w:p>
    <w:p w14:paraId="005B45E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    "Fahrenheit to Celsius"</w:t>
      </w:r>
    </w:p>
    <w:p w14:paraId="4894C2D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    )</w:t>
      </w:r>
    </w:p>
    <w:p w14:paraId="0E04C1B4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787CC5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combo_conversion.current(0)</w:t>
      </w:r>
    </w:p>
    <w:p w14:paraId="5FB6F70D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0930989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2859F3A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Create main window</w:t>
      </w:r>
    </w:p>
    <w:p w14:paraId="1DE4321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root = tk.Tk()</w:t>
      </w:r>
    </w:p>
    <w:p w14:paraId="56637F7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root.title("Unit Converter System")</w:t>
      </w:r>
    </w:p>
    <w:p w14:paraId="421CE40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root.geometry("400x300")</w:t>
      </w:r>
    </w:p>
    <w:p w14:paraId="6964891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root.resizable(False, False)</w:t>
      </w:r>
    </w:p>
    <w:p w14:paraId="50EBA85E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BA711C2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53614A1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Title</w:t>
      </w:r>
    </w:p>
    <w:p w14:paraId="5664560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tk.Label(</w:t>
      </w:r>
    </w:p>
    <w:p w14:paraId="6246410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3C39C9F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text="UNIT CONVERTER SYSTEM",</w:t>
      </w:r>
    </w:p>
    <w:p w14:paraId="1005DE7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font=("Arial", 14, "bold")</w:t>
      </w:r>
    </w:p>
    <w:p w14:paraId="4C33B3D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).pack(pady=10)</w:t>
      </w:r>
    </w:p>
    <w:p w14:paraId="76867B84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203D7D4D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1FCC0A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Input value</w:t>
      </w:r>
    </w:p>
    <w:p w14:paraId="08786E3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tk.Label(root, text="Enter Value:").pack()</w:t>
      </w:r>
    </w:p>
    <w:p w14:paraId="0F27E9E7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0944FAD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entry_value = tk.Entry(root, width=20)</w:t>
      </w:r>
    </w:p>
    <w:p w14:paraId="3656EAB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entry_value.pack(pady=5)</w:t>
      </w:r>
    </w:p>
    <w:p w14:paraId="3F77FAB9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8DA6F88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EF5BCE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Category selection</w:t>
      </w:r>
    </w:p>
    <w:p w14:paraId="645DA82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>tk.Label(root, text="Select Category:").pack()</w:t>
      </w:r>
    </w:p>
    <w:p w14:paraId="78083109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D4E1CC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combo_category = ttk.Combobox(</w:t>
      </w:r>
    </w:p>
    <w:p w14:paraId="68B3F27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5A697AC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state="readonly",</w:t>
      </w:r>
    </w:p>
    <w:p w14:paraId="1B98CD7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values=("Length", "Mass", "Temperature")</w:t>
      </w:r>
    </w:p>
    <w:p w14:paraId="500EEA2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673AB70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combo_category.pack(pady=5)</w:t>
      </w:r>
    </w:p>
    <w:p w14:paraId="528CA351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8624C7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combo_category.bind("&lt;&lt;ComboboxSelected&gt;&gt;", update_options)</w:t>
      </w:r>
    </w:p>
    <w:p w14:paraId="6E1C5C9A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51196506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5645725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Conversion selection</w:t>
      </w:r>
    </w:p>
    <w:p w14:paraId="41415C29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tk.Label(root, text="Select Conversion:").pack()</w:t>
      </w:r>
    </w:p>
    <w:p w14:paraId="03796CD6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450FC5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combo_conversion = ttk.Combobox(root, state="readonly")</w:t>
      </w:r>
    </w:p>
    <w:p w14:paraId="11EDBB6D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combo_conversion.pack(pady=5)</w:t>
      </w:r>
    </w:p>
    <w:p w14:paraId="683BF6F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5F7DA48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21D266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Convert button</w:t>
      </w:r>
    </w:p>
    <w:p w14:paraId="635838E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tk.Button(</w:t>
      </w:r>
    </w:p>
    <w:p w14:paraId="4A8CDCC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18FD86D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text="Convert",</w:t>
      </w:r>
    </w:p>
    <w:p w14:paraId="512BD9AD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command=convert,</w:t>
      </w:r>
    </w:p>
    <w:p w14:paraId="1A4A925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bg="green",</w:t>
      </w:r>
    </w:p>
    <w:p w14:paraId="39DC30C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fg="white"</w:t>
      </w:r>
    </w:p>
    <w:p w14:paraId="4F4805BA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).pack(pady=10)</w:t>
      </w:r>
    </w:p>
    <w:p w14:paraId="19109CB2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2D581043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2674ABA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Output label</w:t>
      </w:r>
    </w:p>
    <w:p w14:paraId="64E9692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output_label = tk.Label(</w:t>
      </w:r>
    </w:p>
    <w:p w14:paraId="6972D37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root,</w:t>
      </w:r>
    </w:p>
    <w:p w14:paraId="7526F96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    text="Result: ",</w:t>
      </w:r>
    </w:p>
    <w:p w14:paraId="733A022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    font=("Arial", 12)</w:t>
      </w:r>
    </w:p>
    <w:p w14:paraId="1372C05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)</w:t>
      </w:r>
    </w:p>
    <w:p w14:paraId="34494F1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output_label.pack(pady=10)</w:t>
      </w:r>
    </w:p>
    <w:p w14:paraId="7B6B6FB4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63A94A7E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709BB89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# Run program</w:t>
      </w:r>
    </w:p>
    <w:p w14:paraId="21053327" w14:textId="77777777" w:rsidR="00F5110D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root.mainloop()</w:t>
      </w:r>
    </w:p>
    <w:p w14:paraId="5F881EEE" w14:textId="77777777" w:rsidR="00F5110D" w:rsidRDefault="00F5110D" w:rsidP="00F5110D">
      <w:pPr>
        <w:rPr>
          <w:sz w:val="32"/>
          <w:szCs w:val="32"/>
          <w:lang w:val="en-IN"/>
        </w:rPr>
      </w:pPr>
    </w:p>
    <w:p w14:paraId="04178068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1. Importing Libraries</w:t>
      </w:r>
    </w:p>
    <w:p w14:paraId="14A5D77F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import tkinter as tk</w:t>
      </w:r>
      <w:r w:rsidRPr="00A677A5">
        <w:rPr>
          <w:sz w:val="32"/>
          <w:szCs w:val="32"/>
          <w:lang w:val="en-IN"/>
        </w:rPr>
        <w:br/>
        <w:t>from tkinter import ttk, messagebox</w:t>
      </w:r>
    </w:p>
    <w:p w14:paraId="3948E214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Explanation</w:t>
      </w:r>
    </w:p>
    <w:p w14:paraId="3C15E2EC" w14:textId="77777777" w:rsidR="00F5110D" w:rsidRPr="00A677A5" w:rsidRDefault="00F5110D" w:rsidP="00F5110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tkinter</w:t>
      </w:r>
      <w:r w:rsidRPr="00A677A5">
        <w:rPr>
          <w:sz w:val="32"/>
          <w:szCs w:val="32"/>
          <w:lang w:val="en-IN"/>
        </w:rPr>
        <w:t xml:space="preserve"> → Used to create the graphical user interface (GUI).</w:t>
      </w:r>
    </w:p>
    <w:p w14:paraId="2EAF406B" w14:textId="77777777" w:rsidR="00F5110D" w:rsidRPr="00A677A5" w:rsidRDefault="00F5110D" w:rsidP="00F5110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ttk</w:t>
      </w:r>
      <w:r w:rsidRPr="00A677A5">
        <w:rPr>
          <w:sz w:val="32"/>
          <w:szCs w:val="32"/>
          <w:lang w:val="en-IN"/>
        </w:rPr>
        <w:t xml:space="preserve"> → Provides styled widgets like Combobox.</w:t>
      </w:r>
    </w:p>
    <w:p w14:paraId="144703B1" w14:textId="77777777" w:rsidR="00F5110D" w:rsidRPr="00A677A5" w:rsidRDefault="00F5110D" w:rsidP="00F5110D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messagebox</w:t>
      </w:r>
      <w:r w:rsidRPr="00A677A5">
        <w:rPr>
          <w:sz w:val="32"/>
          <w:szCs w:val="32"/>
          <w:lang w:val="en-IN"/>
        </w:rPr>
        <w:t xml:space="preserve"> → Shows pop-up error messages.</w:t>
      </w:r>
    </w:p>
    <w:p w14:paraId="03656755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1C48B269">
          <v:rect id="_x0000_i1025" style="width:0;height:1.5pt" o:hralign="center" o:hrstd="t" o:hr="t" fillcolor="#a0a0a0" stroked="f"/>
        </w:pict>
      </w:r>
    </w:p>
    <w:p w14:paraId="6439ED09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2. Convert Function</w:t>
      </w:r>
    </w:p>
    <w:p w14:paraId="1D476536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convert():</w:t>
      </w:r>
    </w:p>
    <w:p w14:paraId="57029485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runs </w:t>
      </w:r>
      <w:r w:rsidRPr="00A677A5">
        <w:rPr>
          <w:b/>
          <w:bCs/>
          <w:sz w:val="32"/>
          <w:szCs w:val="32"/>
          <w:lang w:val="en-IN"/>
        </w:rPr>
        <w:t>when the Convert button is clicked</w:t>
      </w:r>
      <w:r w:rsidRPr="00A677A5">
        <w:rPr>
          <w:sz w:val="32"/>
          <w:szCs w:val="32"/>
          <w:lang w:val="en-IN"/>
        </w:rPr>
        <w:t>.</w:t>
      </w:r>
    </w:p>
    <w:p w14:paraId="19088C3C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1 – Get user input</w:t>
      </w:r>
    </w:p>
    <w:p w14:paraId="77F88C1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value = float(entry_value.get())</w:t>
      </w:r>
      <w:r w:rsidRPr="00A677A5">
        <w:rPr>
          <w:sz w:val="32"/>
          <w:szCs w:val="32"/>
          <w:lang w:val="en-IN"/>
        </w:rPr>
        <w:br/>
        <w:t>category = combo_category.get()</w:t>
      </w:r>
      <w:r w:rsidRPr="00A677A5">
        <w:rPr>
          <w:sz w:val="32"/>
          <w:szCs w:val="32"/>
          <w:lang w:val="en-IN"/>
        </w:rPr>
        <w:br/>
        <w:t>conversion = combo_conversion.get()</w:t>
      </w:r>
    </w:p>
    <w:p w14:paraId="15228A2C" w14:textId="77777777" w:rsidR="00F5110D" w:rsidRPr="00A677A5" w:rsidRDefault="00F5110D" w:rsidP="00F5110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entry_value.get() → gets the number entered by the user.</w:t>
      </w:r>
    </w:p>
    <w:p w14:paraId="691B88BB" w14:textId="77777777" w:rsidR="00F5110D" w:rsidRPr="00A677A5" w:rsidRDefault="00F5110D" w:rsidP="00F5110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float() → converts the text into a numeric value.</w:t>
      </w:r>
    </w:p>
    <w:p w14:paraId="60596A76" w14:textId="77777777" w:rsidR="00F5110D" w:rsidRPr="00A677A5" w:rsidRDefault="00F5110D" w:rsidP="00F5110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combo_category.get() → gets selected category.</w:t>
      </w:r>
    </w:p>
    <w:p w14:paraId="61562CB9" w14:textId="77777777" w:rsidR="00F5110D" w:rsidRPr="00A677A5" w:rsidRDefault="00F5110D" w:rsidP="00F5110D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combo_conversion.get() → gets selected conversion type.</w:t>
      </w:r>
    </w:p>
    <w:p w14:paraId="41FE98B6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2BF11C05">
          <v:rect id="_x0000_i1026" style="width:0;height:1.5pt" o:hralign="center" o:hrstd="t" o:hr="t" fillcolor="#a0a0a0" stroked="f"/>
        </w:pict>
      </w:r>
    </w:p>
    <w:p w14:paraId="5F356059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2 – Length Conversion</w:t>
      </w:r>
    </w:p>
    <w:p w14:paraId="1DBE153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if category == "Length":</w:t>
      </w:r>
    </w:p>
    <w:p w14:paraId="203FD0FE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Kilometer → Meter</w:t>
      </w:r>
    </w:p>
    <w:p w14:paraId="4B41721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* 1000</w:t>
      </w:r>
    </w:p>
    <w:p w14:paraId="28C2EA0C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Meter → Kilometer</w:t>
      </w:r>
    </w:p>
    <w:p w14:paraId="5899945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>result = value / 1000</w:t>
      </w:r>
    </w:p>
    <w:p w14:paraId="16DCC079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5 km → 5000 m</w:t>
      </w:r>
    </w:p>
    <w:p w14:paraId="2DD0A6E4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BCCB64B">
          <v:rect id="_x0000_i1027" style="width:0;height:1.5pt" o:hralign="center" o:hrstd="t" o:hr="t" fillcolor="#a0a0a0" stroked="f"/>
        </w:pict>
      </w:r>
    </w:p>
    <w:p w14:paraId="389F56DD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3 – Mass Conversion</w:t>
      </w:r>
    </w:p>
    <w:p w14:paraId="53D4348D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elif category == "Mass":</w:t>
      </w:r>
    </w:p>
    <w:p w14:paraId="0EF0DE04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Kilogram → Gram</w:t>
      </w:r>
    </w:p>
    <w:p w14:paraId="4981FC4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* 1000</w:t>
      </w:r>
    </w:p>
    <w:p w14:paraId="1AB8B5F8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Gram → Kilogram</w:t>
      </w:r>
    </w:p>
    <w:p w14:paraId="3B29B413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value / 1000</w:t>
      </w:r>
    </w:p>
    <w:p w14:paraId="49EE139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2 kg → 2000 g</w:t>
      </w:r>
    </w:p>
    <w:p w14:paraId="4D728E20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577A4A37">
          <v:rect id="_x0000_i1028" style="width:0;height:1.5pt" o:hralign="center" o:hrstd="t" o:hr="t" fillcolor="#a0a0a0" stroked="f"/>
        </w:pict>
      </w:r>
    </w:p>
    <w:p w14:paraId="3EC34EA5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4 – Temperature Conversion</w:t>
      </w:r>
    </w:p>
    <w:p w14:paraId="65ACF4C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elif category == "Temperature":</w:t>
      </w:r>
    </w:p>
    <w:p w14:paraId="3737FC51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Celsius → Fahrenheit</w:t>
      </w:r>
    </w:p>
    <w:p w14:paraId="79D790D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* 9/5) + 32</w:t>
      </w:r>
    </w:p>
    <w:p w14:paraId="5DDC1A5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0°C → 32°F</w:t>
      </w:r>
    </w:p>
    <w:p w14:paraId="5FEA4E4B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Fahrenheit → Celsius</w:t>
      </w:r>
    </w:p>
    <w:p w14:paraId="3ACA8E4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result = (value - 32) * 5/9</w:t>
      </w:r>
    </w:p>
    <w:p w14:paraId="07C11D6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</w:t>
      </w:r>
      <w:r w:rsidRPr="00A677A5">
        <w:rPr>
          <w:sz w:val="32"/>
          <w:szCs w:val="32"/>
          <w:lang w:val="en-IN"/>
        </w:rPr>
        <w:br/>
        <w:t>68°F → 20°C</w:t>
      </w:r>
    </w:p>
    <w:p w14:paraId="1690AEB7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097DFA33">
          <v:rect id="_x0000_i1029" style="width:0;height:1.5pt" o:hralign="center" o:hrstd="t" o:hr="t" fillcolor="#a0a0a0" stroked="f"/>
        </w:pict>
      </w:r>
    </w:p>
    <w:p w14:paraId="478B56DB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5 – Display Result</w:t>
      </w:r>
    </w:p>
    <w:p w14:paraId="478FE820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output_label.config(text=f"Result: {result} meters")</w:t>
      </w:r>
    </w:p>
    <w:p w14:paraId="76C8E1EC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config() updates the text of the result label in the GUI.</w:t>
      </w:r>
    </w:p>
    <w:p w14:paraId="139013D2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40F41E51">
          <v:rect id="_x0000_i1030" style="width:0;height:1.5pt" o:hralign="center" o:hrstd="t" o:hr="t" fillcolor="#a0a0a0" stroked="f"/>
        </w:pict>
      </w:r>
    </w:p>
    <w:p w14:paraId="19552726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Step 6 – Error Handling</w:t>
      </w:r>
    </w:p>
    <w:p w14:paraId="72CB97B2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except ValueError:</w:t>
      </w:r>
    </w:p>
    <w:p w14:paraId="07877F0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the user enters </w:t>
      </w:r>
      <w:r w:rsidRPr="00A677A5">
        <w:rPr>
          <w:b/>
          <w:bCs/>
          <w:sz w:val="32"/>
          <w:szCs w:val="32"/>
          <w:lang w:val="en-IN"/>
        </w:rPr>
        <w:t>letters instead of numbers</w:t>
      </w:r>
      <w:r w:rsidRPr="00A677A5">
        <w:rPr>
          <w:sz w:val="32"/>
          <w:szCs w:val="32"/>
          <w:lang w:val="en-IN"/>
        </w:rPr>
        <w:t>, this block runs.</w:t>
      </w:r>
    </w:p>
    <w:p w14:paraId="7420F0A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It shows a popup message:</w:t>
      </w:r>
    </w:p>
    <w:p w14:paraId="2EBD30F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messagebox.showerror("Error", "Please enter a valid number!")</w:t>
      </w:r>
    </w:p>
    <w:p w14:paraId="2B0BC4E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lastRenderedPageBreak/>
        <w:t xml:space="preserve">Example error popup </w:t>
      </w:r>
      <w:r w:rsidRPr="00A677A5">
        <w:rPr>
          <w:rFonts w:ascii="Segoe UI Emoji" w:hAnsi="Segoe UI Emoji" w:cs="Segoe UI Emoji"/>
          <w:sz w:val="32"/>
          <w:szCs w:val="32"/>
          <w:lang w:val="en-IN"/>
        </w:rPr>
        <w:t>🚫</w:t>
      </w:r>
    </w:p>
    <w:p w14:paraId="7D8D9799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Error</w:t>
      </w:r>
      <w:r w:rsidRPr="00A677A5">
        <w:rPr>
          <w:sz w:val="32"/>
          <w:szCs w:val="32"/>
          <w:lang w:val="en-IN"/>
        </w:rPr>
        <w:br/>
        <w:t>Please enter a valid number!</w:t>
      </w:r>
    </w:p>
    <w:p w14:paraId="3BFDC5F0" w14:textId="77777777" w:rsidR="00F5110D" w:rsidRPr="00A677A5" w:rsidRDefault="00F5110D" w:rsidP="00F5110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703BCE35">
          <v:rect id="_x0000_i1031" style="width:0;height:1.5pt" o:hralign="center" o:hrstd="t" o:hr="t" fillcolor="#a0a0a0" stroked="f"/>
        </w:pict>
      </w:r>
    </w:p>
    <w:p w14:paraId="119F5DAF" w14:textId="77777777" w:rsidR="00F5110D" w:rsidRPr="00A677A5" w:rsidRDefault="00F5110D" w:rsidP="00F5110D">
      <w:pPr>
        <w:rPr>
          <w:b/>
          <w:bCs/>
          <w:sz w:val="32"/>
          <w:szCs w:val="32"/>
          <w:lang w:val="en-IN"/>
        </w:rPr>
      </w:pPr>
      <w:r w:rsidRPr="00A677A5">
        <w:rPr>
          <w:b/>
          <w:bCs/>
          <w:sz w:val="32"/>
          <w:szCs w:val="32"/>
          <w:lang w:val="en-IN"/>
        </w:rPr>
        <w:t>3. Update Options Function</w:t>
      </w:r>
    </w:p>
    <w:p w14:paraId="29D9BFB8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def update_options(event):</w:t>
      </w:r>
    </w:p>
    <w:p w14:paraId="219CB1B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This function </w:t>
      </w:r>
      <w:r w:rsidRPr="00A677A5">
        <w:rPr>
          <w:b/>
          <w:bCs/>
          <w:sz w:val="32"/>
          <w:szCs w:val="32"/>
          <w:lang w:val="en-IN"/>
        </w:rPr>
        <w:t>changes conversion options when a category is selected</w:t>
      </w:r>
      <w:r w:rsidRPr="00A677A5">
        <w:rPr>
          <w:sz w:val="32"/>
          <w:szCs w:val="32"/>
          <w:lang w:val="en-IN"/>
        </w:rPr>
        <w:t>.</w:t>
      </w:r>
    </w:p>
    <w:p w14:paraId="135A71FB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Example:</w:t>
      </w:r>
    </w:p>
    <w:p w14:paraId="0FD35C04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 xml:space="preserve">If user selects </w:t>
      </w:r>
      <w:r w:rsidRPr="00A677A5">
        <w:rPr>
          <w:b/>
          <w:bCs/>
          <w:sz w:val="32"/>
          <w:szCs w:val="32"/>
          <w:lang w:val="en-IN"/>
        </w:rPr>
        <w:t>Length</w:t>
      </w:r>
      <w:r w:rsidRPr="00A677A5">
        <w:rPr>
          <w:sz w:val="32"/>
          <w:szCs w:val="32"/>
          <w:lang w:val="en-IN"/>
        </w:rPr>
        <w:t>, options become:</w:t>
      </w:r>
    </w:p>
    <w:p w14:paraId="3A7DB0EA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Kilometer to Meter</w:t>
      </w:r>
      <w:r w:rsidRPr="00A677A5">
        <w:rPr>
          <w:sz w:val="32"/>
          <w:szCs w:val="32"/>
          <w:lang w:val="en-IN"/>
        </w:rPr>
        <w:br/>
        <w:t>Meter to Kilometer</w:t>
      </w:r>
    </w:p>
    <w:p w14:paraId="02F8C1FA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Code:</w:t>
      </w:r>
    </w:p>
    <w:p w14:paraId="1C363371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combo_conversion['values'] = (</w:t>
      </w:r>
      <w:r w:rsidRPr="00A677A5">
        <w:rPr>
          <w:sz w:val="32"/>
          <w:szCs w:val="32"/>
          <w:lang w:val="en-IN"/>
        </w:rPr>
        <w:br/>
        <w:t xml:space="preserve">    "Kilometer to Meter",</w:t>
      </w:r>
      <w:r w:rsidRPr="00A677A5">
        <w:rPr>
          <w:sz w:val="32"/>
          <w:szCs w:val="32"/>
          <w:lang w:val="en-IN"/>
        </w:rPr>
        <w:br/>
        <w:t xml:space="preserve">    "Meter to Kilometer"</w:t>
      </w:r>
      <w:r w:rsidRPr="00A677A5">
        <w:rPr>
          <w:sz w:val="32"/>
          <w:szCs w:val="32"/>
          <w:lang w:val="en-IN"/>
        </w:rPr>
        <w:br/>
        <w:t>)</w:t>
      </w:r>
    </w:p>
    <w:p w14:paraId="6660428E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Then this line selects the first option automatically:</w:t>
      </w:r>
    </w:p>
    <w:p w14:paraId="15E61D87" w14:textId="77777777" w:rsidR="00F5110D" w:rsidRPr="00A677A5" w:rsidRDefault="00F5110D" w:rsidP="00F5110D">
      <w:pPr>
        <w:rPr>
          <w:sz w:val="32"/>
          <w:szCs w:val="32"/>
          <w:lang w:val="en-IN"/>
        </w:rPr>
      </w:pPr>
      <w:r w:rsidRPr="00A677A5">
        <w:rPr>
          <w:sz w:val="32"/>
          <w:szCs w:val="32"/>
          <w:lang w:val="en-IN"/>
        </w:rPr>
        <w:t>combo_conversion.current(0)</w:t>
      </w:r>
    </w:p>
    <w:p w14:paraId="380772A6" w14:textId="77777777" w:rsidR="00F5110D" w:rsidRPr="00A677A5" w:rsidRDefault="00F5110D" w:rsidP="00F5110D">
      <w:pPr>
        <w:rPr>
          <w:sz w:val="32"/>
          <w:szCs w:val="32"/>
          <w:lang w:val="en-IN"/>
        </w:rPr>
      </w:pPr>
    </w:p>
    <w:p w14:paraId="10C62366" w14:textId="77777777" w:rsidR="00F5110D" w:rsidRPr="00F5110D" w:rsidRDefault="00F5110D">
      <w:pPr>
        <w:rPr>
          <w:lang w:val="en-IN"/>
        </w:rPr>
      </w:pPr>
    </w:p>
    <w:sectPr w:rsidR="00F5110D" w:rsidRPr="00F51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0D01E8"/>
    <w:multiLevelType w:val="multilevel"/>
    <w:tmpl w:val="B0E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DAF6FCF"/>
    <w:multiLevelType w:val="multilevel"/>
    <w:tmpl w:val="5C4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35218554">
    <w:abstractNumId w:val="21"/>
  </w:num>
  <w:num w:numId="2" w16cid:durableId="1793665686">
    <w:abstractNumId w:val="12"/>
  </w:num>
  <w:num w:numId="3" w16cid:durableId="1541164695">
    <w:abstractNumId w:val="10"/>
  </w:num>
  <w:num w:numId="4" w16cid:durableId="684131253">
    <w:abstractNumId w:val="23"/>
  </w:num>
  <w:num w:numId="5" w16cid:durableId="2100441715">
    <w:abstractNumId w:val="13"/>
  </w:num>
  <w:num w:numId="6" w16cid:durableId="162817612">
    <w:abstractNumId w:val="17"/>
  </w:num>
  <w:num w:numId="7" w16cid:durableId="1628047529">
    <w:abstractNumId w:val="19"/>
  </w:num>
  <w:num w:numId="8" w16cid:durableId="913247160">
    <w:abstractNumId w:val="9"/>
  </w:num>
  <w:num w:numId="9" w16cid:durableId="1030036623">
    <w:abstractNumId w:val="7"/>
  </w:num>
  <w:num w:numId="10" w16cid:durableId="1384215456">
    <w:abstractNumId w:val="6"/>
  </w:num>
  <w:num w:numId="11" w16cid:durableId="1855218970">
    <w:abstractNumId w:val="5"/>
  </w:num>
  <w:num w:numId="12" w16cid:durableId="1927230133">
    <w:abstractNumId w:val="4"/>
  </w:num>
  <w:num w:numId="13" w16cid:durableId="513304050">
    <w:abstractNumId w:val="8"/>
  </w:num>
  <w:num w:numId="14" w16cid:durableId="2116056536">
    <w:abstractNumId w:val="3"/>
  </w:num>
  <w:num w:numId="15" w16cid:durableId="362287412">
    <w:abstractNumId w:val="2"/>
  </w:num>
  <w:num w:numId="16" w16cid:durableId="1728605254">
    <w:abstractNumId w:val="1"/>
  </w:num>
  <w:num w:numId="17" w16cid:durableId="1145046093">
    <w:abstractNumId w:val="0"/>
  </w:num>
  <w:num w:numId="18" w16cid:durableId="2109931825">
    <w:abstractNumId w:val="15"/>
  </w:num>
  <w:num w:numId="19" w16cid:durableId="1732657688">
    <w:abstractNumId w:val="16"/>
  </w:num>
  <w:num w:numId="20" w16cid:durableId="286355435">
    <w:abstractNumId w:val="22"/>
  </w:num>
  <w:num w:numId="21" w16cid:durableId="1131872708">
    <w:abstractNumId w:val="18"/>
  </w:num>
  <w:num w:numId="22" w16cid:durableId="1915164891">
    <w:abstractNumId w:val="11"/>
  </w:num>
  <w:num w:numId="23" w16cid:durableId="31807574">
    <w:abstractNumId w:val="24"/>
  </w:num>
  <w:num w:numId="24" w16cid:durableId="2050568579">
    <w:abstractNumId w:val="20"/>
  </w:num>
  <w:num w:numId="25" w16cid:durableId="339936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0D"/>
    <w:rsid w:val="00645252"/>
    <w:rsid w:val="006D3D74"/>
    <w:rsid w:val="0083569A"/>
    <w:rsid w:val="00A9204E"/>
    <w:rsid w:val="00C90D6B"/>
    <w:rsid w:val="00F5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D4A7"/>
  <w15:chartTrackingRefBased/>
  <w15:docId w15:val="{281E12BB-8CE8-4FB9-8531-3E02773A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0D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1</TotalTime>
  <Pages>7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2026-03-09T16:06:00Z</dcterms:created>
  <dcterms:modified xsi:type="dcterms:W3CDTF">2026-03-09T16:07:00Z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