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568E" w14:textId="77777777" w:rsidR="00A9204E" w:rsidRDefault="007F6B6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</w:t>
      </w:r>
      <w:proofErr w:type="gramStart"/>
      <w:r>
        <w:rPr>
          <w:sz w:val="32"/>
          <w:szCs w:val="32"/>
          <w:lang w:val="en-IN"/>
        </w:rPr>
        <w:t>EXPERIMENT  :</w:t>
      </w:r>
      <w:proofErr w:type="gramEnd"/>
      <w:r>
        <w:rPr>
          <w:sz w:val="32"/>
          <w:szCs w:val="32"/>
          <w:lang w:val="en-IN"/>
        </w:rPr>
        <w:t xml:space="preserve">  04</w:t>
      </w:r>
    </w:p>
    <w:p w14:paraId="29345B02" w14:textId="77777777" w:rsidR="007F6B6A" w:rsidRDefault="007F6B6A">
      <w:pPr>
        <w:rPr>
          <w:sz w:val="32"/>
          <w:szCs w:val="32"/>
          <w:lang w:val="en-IN"/>
        </w:rPr>
      </w:pPr>
    </w:p>
    <w:p w14:paraId="589428E7" w14:textId="77777777" w:rsidR="007F6B6A" w:rsidRDefault="007F6B6A">
      <w:pPr>
        <w:rPr>
          <w:sz w:val="32"/>
          <w:szCs w:val="32"/>
          <w:lang w:val="en-IN"/>
        </w:rPr>
      </w:pPr>
    </w:p>
    <w:p w14:paraId="46F20334" w14:textId="77777777" w:rsidR="007F6B6A" w:rsidRDefault="007F6B6A">
      <w:pPr>
        <w:rPr>
          <w:sz w:val="32"/>
          <w:szCs w:val="32"/>
          <w:lang w:val="en-IN"/>
        </w:rPr>
      </w:pPr>
    </w:p>
    <w:p w14:paraId="4D71C133" w14:textId="77777777" w:rsidR="007F6B6A" w:rsidRDefault="007F6B6A">
      <w:pPr>
        <w:rPr>
          <w:sz w:val="32"/>
          <w:szCs w:val="32"/>
          <w:lang w:val="en-IN"/>
        </w:rPr>
      </w:pPr>
      <w:proofErr w:type="gramStart"/>
      <w:r>
        <w:rPr>
          <w:sz w:val="32"/>
          <w:szCs w:val="32"/>
          <w:lang w:val="en-IN"/>
        </w:rPr>
        <w:t>NAME :</w:t>
      </w:r>
      <w:proofErr w:type="gramEnd"/>
      <w:r>
        <w:rPr>
          <w:sz w:val="32"/>
          <w:szCs w:val="32"/>
          <w:lang w:val="en-IN"/>
        </w:rPr>
        <w:t xml:space="preserve"> HARISARAN.A                                ROLL </w:t>
      </w:r>
      <w:proofErr w:type="gramStart"/>
      <w:r>
        <w:rPr>
          <w:sz w:val="32"/>
          <w:szCs w:val="32"/>
          <w:lang w:val="en-IN"/>
        </w:rPr>
        <w:t>NO :</w:t>
      </w:r>
      <w:proofErr w:type="gramEnd"/>
      <w:r>
        <w:rPr>
          <w:sz w:val="32"/>
          <w:szCs w:val="32"/>
          <w:lang w:val="en-IN"/>
        </w:rPr>
        <w:t xml:space="preserve"> 240701170</w:t>
      </w:r>
    </w:p>
    <w:p w14:paraId="200D9D2B" w14:textId="77777777" w:rsidR="007F6B6A" w:rsidRDefault="007F6B6A">
      <w:pPr>
        <w:rPr>
          <w:sz w:val="32"/>
          <w:szCs w:val="32"/>
          <w:lang w:val="en-IN"/>
        </w:rPr>
      </w:pPr>
    </w:p>
    <w:p w14:paraId="455333B7" w14:textId="77777777" w:rsidR="007F6B6A" w:rsidRDefault="007F6B6A">
      <w:pPr>
        <w:rPr>
          <w:sz w:val="32"/>
          <w:szCs w:val="32"/>
          <w:lang w:val="en-IN"/>
        </w:rPr>
      </w:pPr>
    </w:p>
    <w:p w14:paraId="23F3DD0E" w14:textId="77777777" w:rsidR="007F6B6A" w:rsidRDefault="007F6B6A">
      <w:pPr>
        <w:rPr>
          <w:sz w:val="32"/>
          <w:szCs w:val="32"/>
          <w:lang w:val="en-IN"/>
        </w:rPr>
      </w:pPr>
    </w:p>
    <w:p w14:paraId="5D74394D" w14:textId="77777777" w:rsidR="007F6B6A" w:rsidRPr="007F6B6A" w:rsidRDefault="007F6B6A" w:rsidP="007F6B6A">
      <w:pPr>
        <w:rPr>
          <w:sz w:val="32"/>
          <w:szCs w:val="32"/>
          <w:lang w:val="en-IN"/>
        </w:rPr>
      </w:pPr>
      <w:r w:rsidRPr="007F6B6A">
        <w:rPr>
          <w:b/>
          <w:bCs/>
          <w:sz w:val="32"/>
          <w:szCs w:val="32"/>
          <w:lang w:val="en-IN"/>
        </w:rPr>
        <w:t>Aim:</w:t>
      </w:r>
      <w:r w:rsidRPr="007F6B6A">
        <w:rPr>
          <w:sz w:val="32"/>
          <w:szCs w:val="32"/>
          <w:lang w:val="en-IN"/>
        </w:rPr>
        <w:br/>
        <w:t>To design and implement a simple </w:t>
      </w:r>
      <w:r w:rsidRPr="007F6B6A">
        <w:rPr>
          <w:b/>
          <w:bCs/>
          <w:sz w:val="32"/>
          <w:szCs w:val="32"/>
          <w:lang w:val="en-IN"/>
        </w:rPr>
        <w:t>Login Screen</w:t>
      </w:r>
      <w:r w:rsidRPr="007F6B6A">
        <w:rPr>
          <w:sz w:val="32"/>
          <w:szCs w:val="32"/>
          <w:lang w:val="en-IN"/>
        </w:rPr>
        <w:t> for a mobile application where users can enter their email and password to sign in.</w:t>
      </w:r>
    </w:p>
    <w:p w14:paraId="4EC7294C" w14:textId="77777777" w:rsidR="007F6B6A" w:rsidRPr="007F6B6A" w:rsidRDefault="007F6B6A" w:rsidP="007F6B6A">
      <w:pPr>
        <w:rPr>
          <w:sz w:val="32"/>
          <w:szCs w:val="32"/>
          <w:lang w:val="en-IN"/>
        </w:rPr>
      </w:pPr>
      <w:r w:rsidRPr="007F6B6A">
        <w:rPr>
          <w:b/>
          <w:bCs/>
          <w:sz w:val="32"/>
          <w:szCs w:val="32"/>
          <w:lang w:val="en-IN"/>
        </w:rPr>
        <w:t>Tools/Technology Used:</w:t>
      </w:r>
    </w:p>
    <w:p w14:paraId="498818C8" w14:textId="77777777" w:rsidR="007F6B6A" w:rsidRPr="007F6B6A" w:rsidRDefault="007F6B6A" w:rsidP="007F6B6A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Android Studio / Flutter / Any UI design tool</w:t>
      </w:r>
    </w:p>
    <w:p w14:paraId="052B9823" w14:textId="77777777" w:rsidR="007F6B6A" w:rsidRPr="007F6B6A" w:rsidRDefault="007F6B6A" w:rsidP="007F6B6A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Programming language: Java / Kotlin / Dart</w:t>
      </w:r>
    </w:p>
    <w:p w14:paraId="74782445" w14:textId="77777777" w:rsidR="007F6B6A" w:rsidRDefault="007F6B6A" w:rsidP="007F6B6A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Emulator or Mobile device</w:t>
      </w:r>
    </w:p>
    <w:p w14:paraId="401455B1" w14:textId="77777777" w:rsidR="007F6B6A" w:rsidRPr="007F6B6A" w:rsidRDefault="007F6B6A" w:rsidP="007F6B6A">
      <w:pPr>
        <w:rPr>
          <w:sz w:val="32"/>
          <w:szCs w:val="32"/>
          <w:lang w:val="en-IN"/>
        </w:rPr>
      </w:pPr>
    </w:p>
    <w:p w14:paraId="67282D0F" w14:textId="77777777" w:rsidR="007F6B6A" w:rsidRPr="007F6B6A" w:rsidRDefault="007F6B6A" w:rsidP="007F6B6A">
      <w:pPr>
        <w:rPr>
          <w:sz w:val="32"/>
          <w:szCs w:val="32"/>
          <w:lang w:val="en-IN"/>
        </w:rPr>
      </w:pPr>
      <w:r w:rsidRPr="007F6B6A">
        <w:rPr>
          <w:b/>
          <w:bCs/>
          <w:sz w:val="32"/>
          <w:szCs w:val="32"/>
          <w:lang w:val="en-IN"/>
        </w:rPr>
        <w:t>Procedure:</w:t>
      </w:r>
    </w:p>
    <w:p w14:paraId="0B55766A" w14:textId="77777777" w:rsidR="007F6B6A" w:rsidRPr="007F6B6A" w:rsidRDefault="007F6B6A" w:rsidP="007F6B6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Open the development tool (Android Studio / Flutter).</w:t>
      </w:r>
    </w:p>
    <w:p w14:paraId="68AC6B71" w14:textId="77777777" w:rsidR="007F6B6A" w:rsidRPr="007F6B6A" w:rsidRDefault="007F6B6A" w:rsidP="007F6B6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Create a new mobile application project.</w:t>
      </w:r>
    </w:p>
    <w:p w14:paraId="39A2AAF6" w14:textId="77777777" w:rsidR="007F6B6A" w:rsidRPr="007F6B6A" w:rsidRDefault="007F6B6A" w:rsidP="007F6B6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Design the </w:t>
      </w:r>
      <w:r w:rsidRPr="007F6B6A">
        <w:rPr>
          <w:b/>
          <w:bCs/>
          <w:sz w:val="32"/>
          <w:szCs w:val="32"/>
          <w:lang w:val="en-IN"/>
        </w:rPr>
        <w:t>login interface</w:t>
      </w:r>
      <w:r w:rsidRPr="007F6B6A">
        <w:rPr>
          <w:sz w:val="32"/>
          <w:szCs w:val="32"/>
          <w:lang w:val="en-IN"/>
        </w:rPr>
        <w:t> using UI components.</w:t>
      </w:r>
    </w:p>
    <w:p w14:paraId="30858233" w14:textId="77777777" w:rsidR="007F6B6A" w:rsidRPr="007F6B6A" w:rsidRDefault="007F6B6A" w:rsidP="007F6B6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Add a </w:t>
      </w:r>
      <w:r w:rsidRPr="007F6B6A">
        <w:rPr>
          <w:b/>
          <w:bCs/>
          <w:sz w:val="32"/>
          <w:szCs w:val="32"/>
          <w:lang w:val="en-IN"/>
        </w:rPr>
        <w:t xml:space="preserve">Text field for </w:t>
      </w:r>
      <w:proofErr w:type="gramStart"/>
      <w:r w:rsidRPr="007F6B6A">
        <w:rPr>
          <w:b/>
          <w:bCs/>
          <w:sz w:val="32"/>
          <w:szCs w:val="32"/>
          <w:lang w:val="en-IN"/>
        </w:rPr>
        <w:t>Email</w:t>
      </w:r>
      <w:proofErr w:type="gramEnd"/>
      <w:r w:rsidRPr="007F6B6A">
        <w:rPr>
          <w:sz w:val="32"/>
          <w:szCs w:val="32"/>
          <w:lang w:val="en-IN"/>
        </w:rPr>
        <w:t> input.</w:t>
      </w:r>
    </w:p>
    <w:p w14:paraId="0CE0A869" w14:textId="77777777" w:rsidR="007F6B6A" w:rsidRPr="007F6B6A" w:rsidRDefault="007F6B6A" w:rsidP="007F6B6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Add a </w:t>
      </w:r>
      <w:r w:rsidRPr="007F6B6A">
        <w:rPr>
          <w:b/>
          <w:bCs/>
          <w:sz w:val="32"/>
          <w:szCs w:val="32"/>
          <w:lang w:val="en-IN"/>
        </w:rPr>
        <w:t>Password field</w:t>
      </w:r>
      <w:r w:rsidRPr="007F6B6A">
        <w:rPr>
          <w:sz w:val="32"/>
          <w:szCs w:val="32"/>
          <w:lang w:val="en-IN"/>
        </w:rPr>
        <w:t> with hidden characters for security.</w:t>
      </w:r>
    </w:p>
    <w:p w14:paraId="21A97B5E" w14:textId="77777777" w:rsidR="007F6B6A" w:rsidRPr="007F6B6A" w:rsidRDefault="007F6B6A" w:rsidP="007F6B6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Create a </w:t>
      </w:r>
      <w:r w:rsidRPr="007F6B6A">
        <w:rPr>
          <w:b/>
          <w:bCs/>
          <w:sz w:val="32"/>
          <w:szCs w:val="32"/>
          <w:lang w:val="en-IN"/>
        </w:rPr>
        <w:t>Sign in button</w:t>
      </w:r>
      <w:r w:rsidRPr="007F6B6A">
        <w:rPr>
          <w:sz w:val="32"/>
          <w:szCs w:val="32"/>
          <w:lang w:val="en-IN"/>
        </w:rPr>
        <w:t> for user login action.</w:t>
      </w:r>
    </w:p>
    <w:p w14:paraId="7DEE99F7" w14:textId="77777777" w:rsidR="007F6B6A" w:rsidRPr="007F6B6A" w:rsidRDefault="007F6B6A" w:rsidP="007F6B6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 xml:space="preserve">Apply styles such as background </w:t>
      </w:r>
      <w:proofErr w:type="spellStart"/>
      <w:r w:rsidRPr="007F6B6A">
        <w:rPr>
          <w:sz w:val="32"/>
          <w:szCs w:val="32"/>
          <w:lang w:val="en-IN"/>
        </w:rPr>
        <w:t>color</w:t>
      </w:r>
      <w:proofErr w:type="spellEnd"/>
      <w:r w:rsidRPr="007F6B6A">
        <w:rPr>
          <w:sz w:val="32"/>
          <w:szCs w:val="32"/>
          <w:lang w:val="en-IN"/>
        </w:rPr>
        <w:t xml:space="preserve">, rounded input fields, and </w:t>
      </w:r>
      <w:proofErr w:type="spellStart"/>
      <w:r w:rsidRPr="007F6B6A">
        <w:rPr>
          <w:sz w:val="32"/>
          <w:szCs w:val="32"/>
          <w:lang w:val="en-IN"/>
        </w:rPr>
        <w:t>centered</w:t>
      </w:r>
      <w:proofErr w:type="spellEnd"/>
      <w:r w:rsidRPr="007F6B6A">
        <w:rPr>
          <w:sz w:val="32"/>
          <w:szCs w:val="32"/>
          <w:lang w:val="en-IN"/>
        </w:rPr>
        <w:t xml:space="preserve"> layout.</w:t>
      </w:r>
    </w:p>
    <w:p w14:paraId="45958A3F" w14:textId="77777777" w:rsidR="007F6B6A" w:rsidRDefault="007F6B6A" w:rsidP="007F6B6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Run the application on an emulator or mobile device to test the login screen.</w:t>
      </w:r>
    </w:p>
    <w:p w14:paraId="14E573EC" w14:textId="77777777" w:rsidR="007F6B6A" w:rsidRDefault="007F6B6A" w:rsidP="007F6B6A">
      <w:pPr>
        <w:rPr>
          <w:sz w:val="32"/>
          <w:szCs w:val="32"/>
          <w:lang w:val="en-IN"/>
        </w:rPr>
      </w:pPr>
    </w:p>
    <w:p w14:paraId="419CE0D4" w14:textId="77777777" w:rsidR="007F6B6A" w:rsidRPr="007F6B6A" w:rsidRDefault="007F6B6A" w:rsidP="007F6B6A">
      <w:pPr>
        <w:rPr>
          <w:sz w:val="32"/>
          <w:szCs w:val="32"/>
          <w:lang w:val="en-IN"/>
        </w:rPr>
      </w:pPr>
    </w:p>
    <w:p w14:paraId="3A69F26B" w14:textId="77777777" w:rsidR="007F6B6A" w:rsidRPr="007F6B6A" w:rsidRDefault="007F6B6A" w:rsidP="007F6B6A">
      <w:pPr>
        <w:rPr>
          <w:sz w:val="32"/>
          <w:szCs w:val="32"/>
          <w:lang w:val="en-IN"/>
        </w:rPr>
      </w:pPr>
      <w:r w:rsidRPr="007F6B6A">
        <w:rPr>
          <w:b/>
          <w:bCs/>
          <w:sz w:val="32"/>
          <w:szCs w:val="32"/>
          <w:lang w:val="en-IN"/>
        </w:rPr>
        <w:t>Description of the Screen:</w:t>
      </w:r>
      <w:r w:rsidRPr="007F6B6A">
        <w:rPr>
          <w:sz w:val="32"/>
          <w:szCs w:val="32"/>
          <w:lang w:val="en-IN"/>
        </w:rPr>
        <w:br/>
        <w:t>The login screen contains:</w:t>
      </w:r>
    </w:p>
    <w:p w14:paraId="0D85BEB4" w14:textId="77777777" w:rsidR="007F6B6A" w:rsidRPr="007F6B6A" w:rsidRDefault="007F6B6A" w:rsidP="007F6B6A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A </w:t>
      </w:r>
      <w:r w:rsidRPr="007F6B6A">
        <w:rPr>
          <w:b/>
          <w:bCs/>
          <w:sz w:val="32"/>
          <w:szCs w:val="32"/>
          <w:lang w:val="en-IN"/>
        </w:rPr>
        <w:t>title “Login”</w:t>
      </w:r>
      <w:r w:rsidRPr="007F6B6A">
        <w:rPr>
          <w:sz w:val="32"/>
          <w:szCs w:val="32"/>
          <w:lang w:val="en-IN"/>
        </w:rPr>
        <w:t xml:space="preserve"> at the </w:t>
      </w:r>
      <w:proofErr w:type="spellStart"/>
      <w:r w:rsidRPr="007F6B6A">
        <w:rPr>
          <w:sz w:val="32"/>
          <w:szCs w:val="32"/>
          <w:lang w:val="en-IN"/>
        </w:rPr>
        <w:t>center</w:t>
      </w:r>
      <w:proofErr w:type="spellEnd"/>
      <w:r w:rsidRPr="007F6B6A">
        <w:rPr>
          <w:sz w:val="32"/>
          <w:szCs w:val="32"/>
          <w:lang w:val="en-IN"/>
        </w:rPr>
        <w:t>.</w:t>
      </w:r>
    </w:p>
    <w:p w14:paraId="5EF1ABF9" w14:textId="77777777" w:rsidR="007F6B6A" w:rsidRPr="007F6B6A" w:rsidRDefault="007F6B6A" w:rsidP="007F6B6A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lastRenderedPageBreak/>
        <w:t>An </w:t>
      </w:r>
      <w:r w:rsidRPr="007F6B6A">
        <w:rPr>
          <w:b/>
          <w:bCs/>
          <w:sz w:val="32"/>
          <w:szCs w:val="32"/>
          <w:lang w:val="en-IN"/>
        </w:rPr>
        <w:t>Email input field</w:t>
      </w:r>
      <w:r w:rsidRPr="007F6B6A">
        <w:rPr>
          <w:sz w:val="32"/>
          <w:szCs w:val="32"/>
          <w:lang w:val="en-IN"/>
        </w:rPr>
        <w:t> where the user enters their email (example: hari@gmail.com).</w:t>
      </w:r>
    </w:p>
    <w:p w14:paraId="785F4C37" w14:textId="77777777" w:rsidR="007F6B6A" w:rsidRPr="007F6B6A" w:rsidRDefault="007F6B6A" w:rsidP="007F6B6A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A </w:t>
      </w:r>
      <w:r w:rsidRPr="007F6B6A">
        <w:rPr>
          <w:b/>
          <w:bCs/>
          <w:sz w:val="32"/>
          <w:szCs w:val="32"/>
          <w:lang w:val="en-IN"/>
        </w:rPr>
        <w:t>Password field</w:t>
      </w:r>
      <w:r w:rsidRPr="007F6B6A">
        <w:rPr>
          <w:sz w:val="32"/>
          <w:szCs w:val="32"/>
          <w:lang w:val="en-IN"/>
        </w:rPr>
        <w:t> where characters are hidden using asterisks for security.</w:t>
      </w:r>
    </w:p>
    <w:p w14:paraId="7AFBD53C" w14:textId="77777777" w:rsidR="007F6B6A" w:rsidRDefault="007F6B6A" w:rsidP="007F6B6A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t>A </w:t>
      </w:r>
      <w:r w:rsidRPr="007F6B6A">
        <w:rPr>
          <w:b/>
          <w:bCs/>
          <w:sz w:val="32"/>
          <w:szCs w:val="32"/>
          <w:lang w:val="en-IN"/>
        </w:rPr>
        <w:t>Sign in button</w:t>
      </w:r>
      <w:r w:rsidRPr="007F6B6A">
        <w:rPr>
          <w:sz w:val="32"/>
          <w:szCs w:val="32"/>
          <w:lang w:val="en-IN"/>
        </w:rPr>
        <w:t> that allows the user to log into the application.</w:t>
      </w:r>
    </w:p>
    <w:p w14:paraId="2A30575C" w14:textId="77777777" w:rsidR="007F6B6A" w:rsidRDefault="007F6B6A" w:rsidP="007F6B6A">
      <w:pPr>
        <w:rPr>
          <w:sz w:val="32"/>
          <w:szCs w:val="32"/>
          <w:lang w:val="en-IN"/>
        </w:rPr>
      </w:pPr>
    </w:p>
    <w:p w14:paraId="1B9421F1" w14:textId="77777777" w:rsidR="007F6B6A" w:rsidRDefault="007F6B6A" w:rsidP="007F6B6A">
      <w:pPr>
        <w:rPr>
          <w:sz w:val="32"/>
          <w:szCs w:val="32"/>
          <w:lang w:val="en-IN"/>
        </w:rPr>
      </w:pPr>
    </w:p>
    <w:p w14:paraId="1CE6D2E6" w14:textId="77777777" w:rsidR="007F6B6A" w:rsidRDefault="007F6B6A" w:rsidP="007F6B6A">
      <w:pPr>
        <w:rPr>
          <w:sz w:val="32"/>
          <w:szCs w:val="32"/>
          <w:lang w:val="en-IN"/>
        </w:rPr>
      </w:pPr>
    </w:p>
    <w:p w14:paraId="5E358BCF" w14:textId="77777777" w:rsidR="007F6B6A" w:rsidRDefault="007F6B6A" w:rsidP="007F6B6A">
      <w:pPr>
        <w:rPr>
          <w:sz w:val="32"/>
          <w:szCs w:val="32"/>
          <w:lang w:val="en-IN"/>
        </w:rPr>
      </w:pPr>
    </w:p>
    <w:p w14:paraId="47415E43" w14:textId="77777777" w:rsidR="007F6B6A" w:rsidRDefault="007F6B6A" w:rsidP="007F6B6A">
      <w:pPr>
        <w:rPr>
          <w:sz w:val="32"/>
          <w:szCs w:val="32"/>
          <w:lang w:val="en-IN"/>
        </w:rPr>
      </w:pPr>
    </w:p>
    <w:p w14:paraId="31CA16EB" w14:textId="77777777" w:rsidR="007F6B6A" w:rsidRPr="007F6B6A" w:rsidRDefault="007F6B6A" w:rsidP="007F6B6A">
      <w:pPr>
        <w:rPr>
          <w:sz w:val="32"/>
          <w:szCs w:val="32"/>
          <w:lang w:val="en-IN"/>
        </w:rPr>
      </w:pPr>
      <w:r w:rsidRPr="007F6B6A">
        <w:rPr>
          <w:b/>
          <w:bCs/>
          <w:sz w:val="32"/>
          <w:szCs w:val="32"/>
          <w:lang w:val="en-IN"/>
        </w:rPr>
        <w:t>Result:</w:t>
      </w:r>
      <w:r w:rsidRPr="007F6B6A">
        <w:rPr>
          <w:sz w:val="32"/>
          <w:szCs w:val="32"/>
          <w:lang w:val="en-IN"/>
        </w:rPr>
        <w:br/>
        <w:t>The login screen was successfully designed and allows users to enter their email and password to access the application.</w:t>
      </w:r>
    </w:p>
    <w:p w14:paraId="30DE0266" w14:textId="77777777" w:rsidR="007F6B6A" w:rsidRDefault="007F6B6A" w:rsidP="007F6B6A">
      <w:pPr>
        <w:rPr>
          <w:sz w:val="32"/>
          <w:szCs w:val="32"/>
          <w:lang w:val="en-IN"/>
        </w:rPr>
      </w:pPr>
    </w:p>
    <w:p w14:paraId="500ED267" w14:textId="77777777" w:rsidR="007F6B6A" w:rsidRPr="007F6B6A" w:rsidRDefault="007F6B6A" w:rsidP="007F6B6A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4405392F" wp14:editId="176F928E">
            <wp:extent cx="3535680" cy="7452360"/>
            <wp:effectExtent l="0" t="0" r="7620" b="0"/>
            <wp:docPr id="19820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A0F8" w14:textId="77777777" w:rsidR="007F6B6A" w:rsidRPr="007F6B6A" w:rsidRDefault="007F6B6A" w:rsidP="007F6B6A">
      <w:pPr>
        <w:rPr>
          <w:sz w:val="32"/>
          <w:szCs w:val="32"/>
          <w:lang w:val="en-IN"/>
        </w:rPr>
      </w:pPr>
    </w:p>
    <w:p w14:paraId="23EE24FC" w14:textId="77777777" w:rsidR="007F6B6A" w:rsidRPr="007F6B6A" w:rsidRDefault="007F6B6A" w:rsidP="007F6B6A">
      <w:pPr>
        <w:rPr>
          <w:sz w:val="32"/>
          <w:szCs w:val="32"/>
          <w:lang w:val="en-IN"/>
        </w:rPr>
      </w:pPr>
    </w:p>
    <w:p w14:paraId="020D97B1" w14:textId="77777777" w:rsidR="007F6B6A" w:rsidRDefault="007F6B6A">
      <w:pPr>
        <w:rPr>
          <w:sz w:val="32"/>
          <w:szCs w:val="32"/>
          <w:lang w:val="en-IN"/>
        </w:rPr>
      </w:pPr>
    </w:p>
    <w:p w14:paraId="5E8100FE" w14:textId="77777777" w:rsidR="007F6B6A" w:rsidRDefault="007F6B6A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2E560C68" wp14:editId="3626BBD0">
            <wp:extent cx="3680460" cy="6134100"/>
            <wp:effectExtent l="0" t="0" r="0" b="0"/>
            <wp:docPr id="1165787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06FFDFBA" wp14:editId="213688C9">
            <wp:extent cx="3383280" cy="7239000"/>
            <wp:effectExtent l="0" t="0" r="7620" b="0"/>
            <wp:docPr id="1195161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00A1D" w14:textId="77777777" w:rsidR="007F6B6A" w:rsidRDefault="007F6B6A">
      <w:pPr>
        <w:rPr>
          <w:sz w:val="32"/>
          <w:szCs w:val="32"/>
          <w:lang w:val="en-IN"/>
        </w:rPr>
      </w:pPr>
    </w:p>
    <w:p w14:paraId="0060ABFE" w14:textId="77777777" w:rsidR="007F6B6A" w:rsidRDefault="007F6B6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17B2DE42" w14:textId="77777777" w:rsidR="007F6B6A" w:rsidRPr="007F6B6A" w:rsidRDefault="007F6B6A">
      <w:pPr>
        <w:rPr>
          <w:sz w:val="32"/>
          <w:szCs w:val="32"/>
          <w:lang w:val="en-IN"/>
        </w:rPr>
      </w:pPr>
      <w:r w:rsidRPr="007F6B6A">
        <w:rPr>
          <w:sz w:val="32"/>
          <w:szCs w:val="32"/>
          <w:lang w:val="en-IN"/>
        </w:rPr>
        <w:lastRenderedPageBreak/>
        <w:t>https://www.figma.com/design/taZZkXhq60KEVzjyLP6bfN/Untitled?node-id=0-1&amp;t=4S0DvMcLKQqBZ8wo-1</w:t>
      </w:r>
    </w:p>
    <w:sectPr w:rsidR="007F6B6A" w:rsidRPr="007F6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65A3164"/>
    <w:multiLevelType w:val="multilevel"/>
    <w:tmpl w:val="20D4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153015F"/>
    <w:multiLevelType w:val="multilevel"/>
    <w:tmpl w:val="779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E3432D"/>
    <w:multiLevelType w:val="multilevel"/>
    <w:tmpl w:val="C79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35218554">
    <w:abstractNumId w:val="22"/>
  </w:num>
  <w:num w:numId="2" w16cid:durableId="1793665686">
    <w:abstractNumId w:val="12"/>
  </w:num>
  <w:num w:numId="3" w16cid:durableId="1541164695">
    <w:abstractNumId w:val="10"/>
  </w:num>
  <w:num w:numId="4" w16cid:durableId="684131253">
    <w:abstractNumId w:val="24"/>
  </w:num>
  <w:num w:numId="5" w16cid:durableId="2100441715">
    <w:abstractNumId w:val="13"/>
  </w:num>
  <w:num w:numId="6" w16cid:durableId="162817612">
    <w:abstractNumId w:val="19"/>
  </w:num>
  <w:num w:numId="7" w16cid:durableId="1628047529">
    <w:abstractNumId w:val="21"/>
  </w:num>
  <w:num w:numId="8" w16cid:durableId="913247160">
    <w:abstractNumId w:val="9"/>
  </w:num>
  <w:num w:numId="9" w16cid:durableId="1030036623">
    <w:abstractNumId w:val="7"/>
  </w:num>
  <w:num w:numId="10" w16cid:durableId="1384215456">
    <w:abstractNumId w:val="6"/>
  </w:num>
  <w:num w:numId="11" w16cid:durableId="1855218970">
    <w:abstractNumId w:val="5"/>
  </w:num>
  <w:num w:numId="12" w16cid:durableId="1927230133">
    <w:abstractNumId w:val="4"/>
  </w:num>
  <w:num w:numId="13" w16cid:durableId="513304050">
    <w:abstractNumId w:val="8"/>
  </w:num>
  <w:num w:numId="14" w16cid:durableId="2116056536">
    <w:abstractNumId w:val="3"/>
  </w:num>
  <w:num w:numId="15" w16cid:durableId="362287412">
    <w:abstractNumId w:val="2"/>
  </w:num>
  <w:num w:numId="16" w16cid:durableId="1728605254">
    <w:abstractNumId w:val="1"/>
  </w:num>
  <w:num w:numId="17" w16cid:durableId="1145046093">
    <w:abstractNumId w:val="0"/>
  </w:num>
  <w:num w:numId="18" w16cid:durableId="2109931825">
    <w:abstractNumId w:val="15"/>
  </w:num>
  <w:num w:numId="19" w16cid:durableId="1732657688">
    <w:abstractNumId w:val="16"/>
  </w:num>
  <w:num w:numId="20" w16cid:durableId="286355435">
    <w:abstractNumId w:val="23"/>
  </w:num>
  <w:num w:numId="21" w16cid:durableId="1131872708">
    <w:abstractNumId w:val="20"/>
  </w:num>
  <w:num w:numId="22" w16cid:durableId="1915164891">
    <w:abstractNumId w:val="11"/>
  </w:num>
  <w:num w:numId="23" w16cid:durableId="31807574">
    <w:abstractNumId w:val="25"/>
  </w:num>
  <w:num w:numId="24" w16cid:durableId="722020651">
    <w:abstractNumId w:val="18"/>
  </w:num>
  <w:num w:numId="25" w16cid:durableId="214003550">
    <w:abstractNumId w:val="14"/>
  </w:num>
  <w:num w:numId="26" w16cid:durableId="20288260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6A"/>
    <w:rsid w:val="00645252"/>
    <w:rsid w:val="006D3D74"/>
    <w:rsid w:val="007F6B6A"/>
    <w:rsid w:val="0083569A"/>
    <w:rsid w:val="00A9204E"/>
    <w:rsid w:val="00C9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BF20"/>
  <w15:chartTrackingRefBased/>
  <w15:docId w15:val="{67F5AEAA-39E8-4C25-901B-998FF5E0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B6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5</TotalTime>
  <Pages>6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2026-03-09T16:34:00Z</dcterms:created>
  <dcterms:modified xsi:type="dcterms:W3CDTF">2026-03-09T16:40:00Z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